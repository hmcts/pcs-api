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4FAD30" w14:textId="77777777" w:rsidR="00B043FD" w:rsidRPr="004119FF" w:rsidRDefault="00B043FD">
      <w:pPr>
        <w:rPr>
          <w:rFonts w:ascii="Arial" w:hAnsi="Arial" w:cs="Arial"/>
        </w:rPr>
      </w:pPr>
    </w:p>
    <w:p w14:paraId="18B3F4B0" w14:textId="3587FAA1" w:rsidR="00F719FD" w:rsidRPr="004119FF" w:rsidRDefault="004A29F0" w:rsidP="00F719FD">
      <w:pPr>
        <w:jc w:val="center"/>
        <w:rPr>
          <w:rFonts w:ascii="Arial" w:hAnsi="Arial" w:cs="Arial"/>
          <w:sz w:val="48"/>
          <w:szCs w:val="48"/>
          <w:lang w:val="en-US"/>
        </w:rPr>
      </w:pPr>
      <w:r w:rsidRPr="004119FF">
        <w:rPr>
          <w:rFonts w:ascii="Arial" w:hAnsi="Arial" w:cs="Arial"/>
          <w:sz w:val="48"/>
          <w:szCs w:val="48"/>
          <w:lang w:val="en-US"/>
        </w:rPr>
        <w:t xml:space="preserve">Welcome to </w:t>
      </w:r>
      <w:r w:rsidR="005A6409" w:rsidRPr="004119FF">
        <w:rPr>
          <w:rFonts w:ascii="Arial" w:hAnsi="Arial" w:cs="Arial"/>
          <w:sz w:val="48"/>
          <w:szCs w:val="48"/>
          <w:lang w:val="en-US"/>
        </w:rPr>
        <w:t xml:space="preserve">the </w:t>
      </w:r>
      <w:r w:rsidRPr="004119FF">
        <w:rPr>
          <w:rFonts w:ascii="Arial" w:hAnsi="Arial" w:cs="Arial"/>
          <w:sz w:val="48"/>
          <w:szCs w:val="48"/>
          <w:lang w:val="en-US"/>
        </w:rPr>
        <w:t>Tornado</w:t>
      </w:r>
      <w:r w:rsidR="005A6409" w:rsidRPr="004119FF">
        <w:rPr>
          <w:rFonts w:ascii="Arial" w:hAnsi="Arial" w:cs="Arial"/>
          <w:sz w:val="48"/>
          <w:szCs w:val="48"/>
          <w:lang w:val="en-US"/>
        </w:rPr>
        <w:t xml:space="preserve"> Server</w:t>
      </w:r>
    </w:p>
    <w:p w14:paraId="4ABECD4B" w14:textId="77777777" w:rsidR="00F719FD" w:rsidRPr="004119FF" w:rsidRDefault="00F719FD" w:rsidP="00F719FD">
      <w:pPr>
        <w:jc w:val="center"/>
        <w:rPr>
          <w:rFonts w:ascii="Arial" w:hAnsi="Arial" w:cs="Arial"/>
          <w:sz w:val="48"/>
          <w:szCs w:val="48"/>
          <w:lang w:val="en-US"/>
        </w:rPr>
      </w:pPr>
    </w:p>
    <w:p w14:paraId="14D6896B" w14:textId="7A6F9AE1" w:rsidR="00B043FD" w:rsidRPr="004119FF" w:rsidRDefault="00B043FD" w:rsidP="003D6858">
      <w:pPr>
        <w:jc w:val="center"/>
        <w:outlineLvl w:val="0"/>
        <w:rPr>
          <w:rFonts w:ascii="Arial" w:hAnsi="Arial" w:cs="Arial"/>
        </w:rPr>
      </w:pPr>
      <w:r w:rsidRPr="004119FF">
        <w:rPr>
          <w:rFonts w:ascii="Arial" w:hAnsi="Arial" w:cs="Arial"/>
        </w:rPr>
        <w:t xml:space="preserve">Congratulations, you have just </w:t>
      </w:r>
      <w:r w:rsidR="00F719FD" w:rsidRPr="004119FF">
        <w:rPr>
          <w:rFonts w:ascii="Arial" w:hAnsi="Arial" w:cs="Arial"/>
        </w:rPr>
        <w:t>created</w:t>
      </w:r>
      <w:r w:rsidRPr="004119FF">
        <w:rPr>
          <w:rFonts w:ascii="Arial" w:hAnsi="Arial" w:cs="Arial"/>
        </w:rPr>
        <w:t xml:space="preserve"> this </w:t>
      </w:r>
      <w:r w:rsidR="00F719FD" w:rsidRPr="004119FF">
        <w:rPr>
          <w:rFonts w:ascii="Arial" w:hAnsi="Arial" w:cs="Arial"/>
        </w:rPr>
        <w:t xml:space="preserve">document using </w:t>
      </w:r>
      <w:r w:rsidR="004A29F0" w:rsidRPr="004119FF">
        <w:rPr>
          <w:rFonts w:ascii="Arial" w:hAnsi="Arial" w:cs="Arial"/>
        </w:rPr>
        <w:t>Tornado</w:t>
      </w:r>
      <w:r w:rsidRPr="004119FF">
        <w:rPr>
          <w:rFonts w:ascii="Arial" w:hAnsi="Arial" w:cs="Arial"/>
        </w:rPr>
        <w:t>.</w:t>
      </w:r>
    </w:p>
    <w:p w14:paraId="0562992E" w14:textId="77777777" w:rsidR="00F719FD" w:rsidRPr="004119FF" w:rsidRDefault="00F719FD" w:rsidP="00F719FD">
      <w:pPr>
        <w:rPr>
          <w:rFonts w:ascii="Arial" w:hAnsi="Arial" w:cs="Arial"/>
        </w:rPr>
      </w:pPr>
    </w:p>
    <w:p w14:paraId="329B1BE1" w14:textId="77777777" w:rsidR="00F719FD" w:rsidRPr="004119FF" w:rsidRDefault="00F719FD" w:rsidP="00F719FD">
      <w:pPr>
        <w:rPr>
          <w:rFonts w:ascii="Arial" w:hAnsi="Arial" w:cs="Arial"/>
        </w:rPr>
      </w:pPr>
    </w:p>
    <w:p w14:paraId="038959FD" w14:textId="77777777" w:rsidR="00B043FD" w:rsidRPr="004119FF" w:rsidRDefault="004A29F0">
      <w:pPr>
        <w:rPr>
          <w:rFonts w:ascii="Arial" w:hAnsi="Arial" w:cs="Arial"/>
        </w:rPr>
      </w:pPr>
      <w:r w:rsidRPr="004119FF">
        <w:rPr>
          <w:rFonts w:ascii="Arial" w:hAnsi="Arial" w:cs="Arial"/>
        </w:rPr>
        <w:t>Your code passed this message</w:t>
      </w:r>
      <w:r w:rsidR="00B043FD" w:rsidRPr="004119FF">
        <w:rPr>
          <w:rFonts w:ascii="Arial" w:hAnsi="Arial" w:cs="Arial"/>
        </w:rPr>
        <w:t>:</w:t>
      </w:r>
    </w:p>
    <w:p w14:paraId="474DEAD1" w14:textId="77777777" w:rsidR="004A29F0" w:rsidRPr="004119FF" w:rsidRDefault="004A29F0">
      <w:pPr>
        <w:rPr>
          <w:rFonts w:ascii="Arial" w:hAnsi="Arial" w:cs="Arial"/>
        </w:rPr>
      </w:pPr>
    </w:p>
    <w:p w14:paraId="13363EB4" w14:textId="77777777" w:rsidR="000A1DC8" w:rsidRPr="004119FF" w:rsidRDefault="004A29F0" w:rsidP="003D6858">
      <w:pPr>
        <w:outlineLvl w:val="0"/>
        <w:rPr>
          <w:rFonts w:ascii="Arial" w:hAnsi="Arial" w:cs="Arial"/>
        </w:rPr>
      </w:pPr>
      <w:r w:rsidRPr="004119FF">
        <w:rPr>
          <w:rFonts w:ascii="Arial" w:hAnsi="Arial" w:cs="Arial"/>
        </w:rPr>
        <w:t>&lt;&lt;message</w:t>
      </w:r>
      <w:r w:rsidR="000A1DC8" w:rsidRPr="004119FF">
        <w:rPr>
          <w:rFonts w:ascii="Arial" w:hAnsi="Arial" w:cs="Arial"/>
        </w:rPr>
        <w:t>&gt;&gt;</w:t>
      </w:r>
    </w:p>
    <w:p w14:paraId="23102CA6" w14:textId="77777777" w:rsidR="00F1355E" w:rsidRPr="004119FF" w:rsidRDefault="00F1355E" w:rsidP="00F719FD">
      <w:pPr>
        <w:rPr>
          <w:rFonts w:ascii="Arial" w:hAnsi="Arial" w:cs="Arial"/>
        </w:rPr>
      </w:pPr>
    </w:p>
    <w:p w14:paraId="3E8DAB0E" w14:textId="77777777" w:rsidR="00F719FD" w:rsidRPr="004119FF" w:rsidRDefault="00F719FD" w:rsidP="00F719FD">
      <w:pPr>
        <w:rPr>
          <w:rFonts w:ascii="Arial" w:hAnsi="Arial" w:cs="Arial"/>
        </w:rPr>
      </w:pPr>
    </w:p>
    <w:p w14:paraId="5BE80E41" w14:textId="77777777" w:rsidR="00F719FD" w:rsidRPr="004119FF" w:rsidRDefault="00F719FD" w:rsidP="003D6858">
      <w:pPr>
        <w:outlineLvl w:val="0"/>
        <w:rPr>
          <w:rFonts w:ascii="Arial" w:hAnsi="Arial" w:cs="Arial"/>
          <w:b/>
          <w:sz w:val="28"/>
          <w:u w:val="single"/>
        </w:rPr>
      </w:pPr>
      <w:r w:rsidRPr="004119FF">
        <w:rPr>
          <w:rFonts w:ascii="Arial" w:hAnsi="Arial" w:cs="Arial"/>
          <w:b/>
          <w:sz w:val="28"/>
          <w:u w:val="single"/>
        </w:rPr>
        <w:t>Things to notice:</w:t>
      </w:r>
    </w:p>
    <w:p w14:paraId="7077A91B" w14:textId="77777777" w:rsidR="00346BDE" w:rsidRPr="004119FF" w:rsidRDefault="00346BDE" w:rsidP="00F719FD">
      <w:pPr>
        <w:rPr>
          <w:rFonts w:ascii="Arial" w:hAnsi="Arial" w:cs="Arial"/>
        </w:rPr>
      </w:pPr>
    </w:p>
    <w:p w14:paraId="399F5450" w14:textId="3D67628D" w:rsidR="00F719FD" w:rsidRPr="004119FF" w:rsidRDefault="005A6409" w:rsidP="005A6409">
      <w:pPr>
        <w:spacing w:after="120" w:line="276" w:lineRule="auto"/>
        <w:rPr>
          <w:rFonts w:ascii="Arial" w:hAnsi="Arial" w:cs="Arial"/>
        </w:rPr>
      </w:pPr>
      <w:r w:rsidRPr="004119FF">
        <w:rPr>
          <w:rFonts w:ascii="Arial" w:hAnsi="Arial" w:cs="Arial"/>
        </w:rPr>
        <w:t>Fields are created by typing, using</w:t>
      </w:r>
      <w:r w:rsidR="00346BDE" w:rsidRPr="004119FF">
        <w:rPr>
          <w:rFonts w:ascii="Arial" w:hAnsi="Arial" w:cs="Arial"/>
        </w:rPr>
        <w:t xml:space="preserve"> &lt;</w:t>
      </w:r>
      <w:proofErr w:type="gramStart"/>
      <w:r w:rsidR="00346BDE" w:rsidRPr="004119FF">
        <w:rPr>
          <w:rFonts w:ascii="Arial" w:hAnsi="Arial" w:cs="Arial"/>
        </w:rPr>
        <w:t xml:space="preserve">&lt; </w:t>
      </w:r>
      <w:r w:rsidR="004B5CB4" w:rsidRPr="004119FF">
        <w:rPr>
          <w:rFonts w:ascii="Arial" w:hAnsi="Arial" w:cs="Arial"/>
        </w:rPr>
        <w:t xml:space="preserve"> </w:t>
      </w:r>
      <w:r w:rsidR="00346BDE" w:rsidRPr="004119FF">
        <w:rPr>
          <w:rFonts w:ascii="Arial" w:hAnsi="Arial" w:cs="Arial"/>
        </w:rPr>
        <w:t>and</w:t>
      </w:r>
      <w:proofErr w:type="gramEnd"/>
      <w:r w:rsidR="00F719FD" w:rsidRPr="004119FF">
        <w:rPr>
          <w:rFonts w:ascii="Arial" w:hAnsi="Arial" w:cs="Arial"/>
        </w:rPr>
        <w:t xml:space="preserve"> </w:t>
      </w:r>
      <w:r w:rsidR="004B5CB4" w:rsidRPr="004119FF">
        <w:rPr>
          <w:rFonts w:ascii="Arial" w:hAnsi="Arial" w:cs="Arial"/>
        </w:rPr>
        <w:t xml:space="preserve"> </w:t>
      </w:r>
      <w:r w:rsidR="00F719FD" w:rsidRPr="004119FF">
        <w:rPr>
          <w:rFonts w:ascii="Arial" w:hAnsi="Arial" w:cs="Arial"/>
        </w:rPr>
        <w:t>&gt;&gt;,</w:t>
      </w:r>
      <w:r w:rsidR="00346BDE" w:rsidRPr="004119FF">
        <w:rPr>
          <w:rFonts w:ascii="Arial" w:hAnsi="Arial" w:cs="Arial"/>
        </w:rPr>
        <w:t xml:space="preserve"> </w:t>
      </w:r>
      <w:r w:rsidRPr="004119FF">
        <w:rPr>
          <w:rFonts w:ascii="Arial" w:hAnsi="Arial" w:cs="Arial"/>
        </w:rPr>
        <w:t>and w</w:t>
      </w:r>
      <w:r w:rsidR="00F719FD" w:rsidRPr="004119FF">
        <w:rPr>
          <w:rFonts w:ascii="Arial" w:hAnsi="Arial" w:cs="Arial"/>
        </w:rPr>
        <w:t>ill be replaced by data.</w:t>
      </w:r>
    </w:p>
    <w:p w14:paraId="3072634B" w14:textId="423C9656" w:rsidR="00346BDE" w:rsidRPr="004119FF" w:rsidRDefault="00346BDE" w:rsidP="005A6409">
      <w:pPr>
        <w:spacing w:after="120" w:line="276" w:lineRule="auto"/>
        <w:rPr>
          <w:rFonts w:ascii="Arial" w:hAnsi="Arial" w:cs="Arial"/>
        </w:rPr>
      </w:pPr>
      <w:r w:rsidRPr="004119FF">
        <w:rPr>
          <w:rFonts w:ascii="Arial" w:hAnsi="Arial" w:cs="Arial"/>
        </w:rPr>
        <w:t xml:space="preserve">A field can be used in more than one place. </w:t>
      </w:r>
      <w:r w:rsidR="00F64790" w:rsidRPr="004119FF">
        <w:rPr>
          <w:rFonts w:ascii="Arial" w:hAnsi="Arial" w:cs="Arial"/>
        </w:rPr>
        <w:t>For example</w:t>
      </w:r>
      <w:r w:rsidR="005A6409" w:rsidRPr="004119FF">
        <w:rPr>
          <w:rFonts w:ascii="Arial" w:hAnsi="Arial" w:cs="Arial"/>
        </w:rPr>
        <w:t>,</w:t>
      </w:r>
      <w:r w:rsidR="0091461B" w:rsidRPr="004119FF">
        <w:rPr>
          <w:rFonts w:ascii="Arial" w:hAnsi="Arial" w:cs="Arial"/>
        </w:rPr>
        <w:t xml:space="preserve"> here is the</w:t>
      </w:r>
      <w:r w:rsidR="00F64790" w:rsidRPr="004119FF">
        <w:rPr>
          <w:rFonts w:ascii="Arial" w:hAnsi="Arial" w:cs="Arial"/>
        </w:rPr>
        <w:t xml:space="preserve"> “</w:t>
      </w:r>
      <w:r w:rsidR="004A29F0" w:rsidRPr="004119FF">
        <w:rPr>
          <w:rFonts w:ascii="Arial" w:hAnsi="Arial" w:cs="Arial"/>
        </w:rPr>
        <w:t>message</w:t>
      </w:r>
      <w:r w:rsidR="00F64790" w:rsidRPr="004119FF">
        <w:rPr>
          <w:rFonts w:ascii="Arial" w:hAnsi="Arial" w:cs="Arial"/>
        </w:rPr>
        <w:t>” again: &lt;&lt;</w:t>
      </w:r>
      <w:r w:rsidR="004A29F0" w:rsidRPr="004119FF">
        <w:rPr>
          <w:rFonts w:ascii="Arial" w:hAnsi="Arial" w:cs="Arial"/>
        </w:rPr>
        <w:t>message</w:t>
      </w:r>
      <w:r w:rsidR="00F64790" w:rsidRPr="004119FF">
        <w:rPr>
          <w:rFonts w:ascii="Arial" w:hAnsi="Arial" w:cs="Arial"/>
        </w:rPr>
        <w:t>&gt;&gt;.</w:t>
      </w:r>
    </w:p>
    <w:p w14:paraId="7734DFD8" w14:textId="67870274" w:rsidR="005A6409" w:rsidRPr="004119FF" w:rsidRDefault="0091461B" w:rsidP="005A6409">
      <w:pPr>
        <w:spacing w:after="120" w:line="276" w:lineRule="auto"/>
        <w:rPr>
          <w:rFonts w:ascii="Arial" w:hAnsi="Arial" w:cs="Arial"/>
        </w:rPr>
      </w:pPr>
      <w:r w:rsidRPr="004119FF">
        <w:rPr>
          <w:rFonts w:ascii="Arial" w:hAnsi="Arial" w:cs="Arial"/>
        </w:rPr>
        <w:t>If you apply formatting to a field, then the formatting flows through to the finished document like this</w:t>
      </w:r>
      <w:r w:rsidR="005A6409" w:rsidRPr="004119FF">
        <w:rPr>
          <w:rFonts w:ascii="Arial" w:hAnsi="Arial" w:cs="Arial"/>
        </w:rPr>
        <w:t xml:space="preserve"> (bold/italic/font-size/colour/alignment)</w:t>
      </w:r>
      <w:r w:rsidRPr="004119FF">
        <w:rPr>
          <w:rFonts w:ascii="Arial" w:hAnsi="Arial" w:cs="Arial"/>
        </w:rPr>
        <w:t>:</w:t>
      </w:r>
    </w:p>
    <w:p w14:paraId="2F58131B" w14:textId="427C6053" w:rsidR="00DE7742" w:rsidRPr="004119FF" w:rsidRDefault="0091461B" w:rsidP="005A6409">
      <w:pPr>
        <w:spacing w:after="120" w:line="276" w:lineRule="auto"/>
        <w:jc w:val="center"/>
        <w:rPr>
          <w:rFonts w:ascii="Arial" w:hAnsi="Arial" w:cs="Arial"/>
          <w:color w:val="1B72FF"/>
          <w:sz w:val="28"/>
          <w:szCs w:val="28"/>
        </w:rPr>
      </w:pPr>
      <w:r w:rsidRPr="004119FF">
        <w:rPr>
          <w:rFonts w:ascii="Arial" w:hAnsi="Arial" w:cs="Arial"/>
          <w:b/>
          <w:i/>
          <w:color w:val="1B72FF"/>
          <w:sz w:val="32"/>
          <w:szCs w:val="32"/>
        </w:rPr>
        <w:t>&lt;&lt;</w:t>
      </w:r>
      <w:r w:rsidR="004A29F0" w:rsidRPr="004119FF">
        <w:rPr>
          <w:rFonts w:ascii="Arial" w:hAnsi="Arial" w:cs="Arial"/>
          <w:b/>
          <w:i/>
          <w:color w:val="1B72FF"/>
          <w:sz w:val="32"/>
          <w:szCs w:val="32"/>
        </w:rPr>
        <w:t>message</w:t>
      </w:r>
      <w:r w:rsidRPr="004119FF">
        <w:rPr>
          <w:rFonts w:ascii="Arial" w:hAnsi="Arial" w:cs="Arial"/>
          <w:b/>
          <w:i/>
          <w:color w:val="1B72FF"/>
          <w:sz w:val="32"/>
          <w:szCs w:val="32"/>
        </w:rPr>
        <w:t>&gt;&gt;</w:t>
      </w:r>
    </w:p>
    <w:p w14:paraId="60E1CAFF" w14:textId="77777777" w:rsidR="00F719FD" w:rsidRPr="004119FF" w:rsidRDefault="00F719FD" w:rsidP="00F719FD">
      <w:pPr>
        <w:rPr>
          <w:rFonts w:ascii="Arial" w:hAnsi="Arial" w:cs="Arial"/>
        </w:rPr>
      </w:pPr>
    </w:p>
    <w:p w14:paraId="513590D2" w14:textId="77777777" w:rsidR="00F64790" w:rsidRPr="004119FF" w:rsidRDefault="00F64790" w:rsidP="00F719FD">
      <w:pPr>
        <w:rPr>
          <w:rFonts w:ascii="Arial" w:hAnsi="Arial" w:cs="Arial"/>
        </w:rPr>
      </w:pPr>
    </w:p>
    <w:p w14:paraId="0F01AF9E" w14:textId="77777777" w:rsidR="00346BDE" w:rsidRPr="004119FF" w:rsidRDefault="00346BDE" w:rsidP="003D6858">
      <w:pPr>
        <w:outlineLvl w:val="0"/>
        <w:rPr>
          <w:rFonts w:ascii="Arial" w:hAnsi="Arial" w:cs="Arial"/>
          <w:b/>
          <w:sz w:val="28"/>
          <w:u w:val="single"/>
        </w:rPr>
      </w:pPr>
      <w:r w:rsidRPr="004119FF">
        <w:rPr>
          <w:rFonts w:ascii="Arial" w:hAnsi="Arial" w:cs="Arial"/>
          <w:b/>
          <w:sz w:val="28"/>
          <w:u w:val="single"/>
        </w:rPr>
        <w:t>So, what next?</w:t>
      </w:r>
    </w:p>
    <w:p w14:paraId="4EBB0662" w14:textId="77777777" w:rsidR="00346BDE" w:rsidRPr="004119FF" w:rsidRDefault="00346BDE">
      <w:pPr>
        <w:rPr>
          <w:rFonts w:ascii="Arial" w:hAnsi="Arial" w:cs="Arial"/>
        </w:rPr>
      </w:pPr>
    </w:p>
    <w:p w14:paraId="77F0AA1A" w14:textId="77777777" w:rsidR="00B043FD" w:rsidRPr="004119FF" w:rsidRDefault="00B043FD">
      <w:pPr>
        <w:rPr>
          <w:rFonts w:ascii="Arial" w:hAnsi="Arial" w:cs="Arial"/>
        </w:rPr>
      </w:pPr>
      <w:r w:rsidRPr="004119FF">
        <w:rPr>
          <w:rFonts w:ascii="Arial" w:hAnsi="Arial" w:cs="Arial"/>
        </w:rPr>
        <w:t>Here are some suggestions:</w:t>
      </w:r>
    </w:p>
    <w:p w14:paraId="66BA92BE" w14:textId="77777777" w:rsidR="00346BDE" w:rsidRPr="004119FF" w:rsidRDefault="00346BDE">
      <w:pPr>
        <w:rPr>
          <w:rFonts w:ascii="Arial" w:hAnsi="Arial" w:cs="Arial"/>
        </w:rPr>
      </w:pPr>
    </w:p>
    <w:p w14:paraId="1E9C6110" w14:textId="682116BE" w:rsidR="00B043FD" w:rsidRPr="004119FF" w:rsidRDefault="00EC539A" w:rsidP="005A6409">
      <w:pPr>
        <w:numPr>
          <w:ilvl w:val="0"/>
          <w:numId w:val="2"/>
        </w:numPr>
        <w:spacing w:after="120" w:line="276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346BDE" w:rsidRPr="004119FF">
        <w:rPr>
          <w:rFonts w:ascii="Arial" w:hAnsi="Arial" w:cs="Arial"/>
        </w:rPr>
        <w:t>hange the data and then</w:t>
      </w:r>
      <w:r w:rsidR="001E3E37" w:rsidRPr="004119FF">
        <w:rPr>
          <w:rFonts w:ascii="Arial" w:hAnsi="Arial" w:cs="Arial"/>
        </w:rPr>
        <w:t xml:space="preserve"> re</w:t>
      </w:r>
      <w:r w:rsidR="005A6409" w:rsidRPr="004119FF">
        <w:rPr>
          <w:rFonts w:ascii="Arial" w:hAnsi="Arial" w:cs="Arial"/>
        </w:rPr>
        <w:t>generate</w:t>
      </w:r>
      <w:r w:rsidR="001E3E37" w:rsidRPr="004119FF">
        <w:rPr>
          <w:rFonts w:ascii="Arial" w:hAnsi="Arial" w:cs="Arial"/>
        </w:rPr>
        <w:t xml:space="preserve"> the document to see the </w:t>
      </w:r>
      <w:r>
        <w:rPr>
          <w:rFonts w:ascii="Arial" w:hAnsi="Arial" w:cs="Arial"/>
        </w:rPr>
        <w:t>effect</w:t>
      </w:r>
      <w:r w:rsidR="001E3E37" w:rsidRPr="004119FF">
        <w:rPr>
          <w:rFonts w:ascii="Arial" w:hAnsi="Arial" w:cs="Arial"/>
        </w:rPr>
        <w:t>.</w:t>
      </w:r>
    </w:p>
    <w:p w14:paraId="704454B6" w14:textId="6D05FBC6" w:rsidR="00AD529F" w:rsidRPr="00EC539A" w:rsidRDefault="00EC539A" w:rsidP="005A6409">
      <w:pPr>
        <w:numPr>
          <w:ilvl w:val="0"/>
          <w:numId w:val="2"/>
        </w:numPr>
        <w:spacing w:after="120" w:line="276" w:lineRule="auto"/>
        <w:ind w:left="714" w:hanging="357"/>
        <w:rPr>
          <w:rFonts w:ascii="Arial" w:hAnsi="Arial" w:cs="Arial"/>
          <w:i/>
          <w:iCs/>
        </w:rPr>
      </w:pPr>
      <w:r>
        <w:rPr>
          <w:rFonts w:ascii="Arial" w:hAnsi="Arial" w:cs="Arial"/>
        </w:rPr>
        <w:t>Edit</w:t>
      </w:r>
      <w:r w:rsidR="004A29F0" w:rsidRPr="004119FF">
        <w:rPr>
          <w:rFonts w:ascii="Arial" w:hAnsi="Arial" w:cs="Arial"/>
        </w:rPr>
        <w:t xml:space="preserve"> this template, then save it to the directory you entered on the Tornado Configuration Page </w:t>
      </w:r>
      <w:r w:rsidR="00B3658D" w:rsidRPr="004119FF">
        <w:rPr>
          <w:rFonts w:ascii="Arial" w:hAnsi="Arial" w:cs="Arial"/>
        </w:rPr>
        <w:t>under</w:t>
      </w:r>
      <w:r w:rsidR="004A29F0" w:rsidRPr="004119FF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“</w:t>
      </w:r>
      <w:r w:rsidR="004A29F0" w:rsidRPr="004119FF">
        <w:rPr>
          <w:rFonts w:ascii="Arial" w:hAnsi="Arial" w:cs="Arial"/>
        </w:rPr>
        <w:t>Source Templates From</w:t>
      </w:r>
      <w:proofErr w:type="gramStart"/>
      <w:r w:rsidR="004A29F0" w:rsidRPr="004119FF">
        <w:rPr>
          <w:rFonts w:ascii="Arial" w:hAnsi="Arial" w:cs="Arial"/>
        </w:rPr>
        <w:t>”.</w:t>
      </w:r>
      <w:proofErr w:type="gramEnd"/>
      <w:r w:rsidR="004A29F0" w:rsidRPr="004119FF">
        <w:rPr>
          <w:rFonts w:ascii="Arial" w:hAnsi="Arial" w:cs="Arial"/>
        </w:rPr>
        <w:t xml:space="preserve">  </w:t>
      </w:r>
      <w:r w:rsidRPr="00EC539A">
        <w:rPr>
          <w:rFonts w:ascii="Arial" w:hAnsi="Arial" w:cs="Arial"/>
          <w:i/>
          <w:iCs/>
        </w:rPr>
        <w:t>Note: y</w:t>
      </w:r>
      <w:r w:rsidR="004A29F0" w:rsidRPr="00EC539A">
        <w:rPr>
          <w:rFonts w:ascii="Arial" w:hAnsi="Arial" w:cs="Arial"/>
          <w:i/>
          <w:iCs/>
        </w:rPr>
        <w:t>ou will need to refresh the template list on the Status page by hitting</w:t>
      </w:r>
      <w:r w:rsidR="005A6409" w:rsidRPr="00EC539A">
        <w:rPr>
          <w:rFonts w:ascii="Arial" w:hAnsi="Arial" w:cs="Arial"/>
          <w:i/>
          <w:iCs/>
        </w:rPr>
        <w:t xml:space="preserve"> the</w:t>
      </w:r>
      <w:r w:rsidR="004A29F0" w:rsidRPr="00EC539A">
        <w:rPr>
          <w:rFonts w:ascii="Arial" w:hAnsi="Arial" w:cs="Arial"/>
          <w:i/>
          <w:iCs/>
        </w:rPr>
        <w:t xml:space="preserve"> </w:t>
      </w:r>
      <w:r w:rsidR="00BE206C" w:rsidRPr="00EC539A">
        <w:rPr>
          <w:rFonts w:ascii="Arial" w:hAnsi="Arial" w:cs="Arial"/>
          <w:i/>
          <w:iCs/>
          <w:noProof/>
        </w:rPr>
        <w:drawing>
          <wp:inline distT="0" distB="0" distL="0" distR="0" wp14:anchorId="45492B13" wp14:editId="6B8D3436">
            <wp:extent cx="148936" cy="14893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906" cy="149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6409" w:rsidRPr="00EC539A">
        <w:rPr>
          <w:rFonts w:ascii="Arial" w:hAnsi="Arial" w:cs="Arial"/>
          <w:i/>
          <w:iCs/>
        </w:rPr>
        <w:t xml:space="preserve"> icon.</w:t>
      </w:r>
    </w:p>
    <w:p w14:paraId="0872C946" w14:textId="15E8B83D" w:rsidR="00AD529F" w:rsidRPr="004119FF" w:rsidRDefault="00EC539A" w:rsidP="005A6409">
      <w:pPr>
        <w:numPr>
          <w:ilvl w:val="0"/>
          <w:numId w:val="2"/>
        </w:numPr>
        <w:spacing w:after="120" w:line="276" w:lineRule="auto"/>
        <w:ind w:left="714" w:hanging="357"/>
        <w:rPr>
          <w:rFonts w:ascii="Arial" w:hAnsi="Arial" w:cs="Arial"/>
        </w:rPr>
      </w:pPr>
      <w:r>
        <w:rPr>
          <w:rFonts w:ascii="Arial" w:hAnsi="Arial" w:cs="Arial"/>
        </w:rPr>
        <w:t>Try</w:t>
      </w:r>
      <w:r w:rsidR="001E3E37" w:rsidRPr="004119FF">
        <w:rPr>
          <w:rFonts w:ascii="Arial" w:hAnsi="Arial" w:cs="Arial"/>
        </w:rPr>
        <w:t xml:space="preserve"> out the Example Templates </w:t>
      </w:r>
      <w:r w:rsidR="004A29F0" w:rsidRPr="004119FF">
        <w:rPr>
          <w:rFonts w:ascii="Arial" w:hAnsi="Arial" w:cs="Arial"/>
        </w:rPr>
        <w:t xml:space="preserve">and matching Data </w:t>
      </w:r>
      <w:r w:rsidR="001E3E37" w:rsidRPr="004119FF">
        <w:rPr>
          <w:rFonts w:ascii="Arial" w:hAnsi="Arial" w:cs="Arial"/>
        </w:rPr>
        <w:t>here</w:t>
      </w:r>
      <w:r w:rsidR="00AD529F" w:rsidRPr="004119FF">
        <w:rPr>
          <w:rFonts w:ascii="Arial" w:hAnsi="Arial" w:cs="Arial"/>
        </w:rPr>
        <w:t>:</w:t>
      </w:r>
    </w:p>
    <w:p w14:paraId="3CAB06A9" w14:textId="0793E91B" w:rsidR="004010E5" w:rsidRPr="004119FF" w:rsidRDefault="00000000" w:rsidP="005A6409">
      <w:pPr>
        <w:jc w:val="center"/>
        <w:rPr>
          <w:rFonts w:ascii="Arial" w:hAnsi="Arial" w:cs="Arial"/>
        </w:rPr>
      </w:pPr>
      <w:hyperlink r:id="rId8" w:history="1">
        <w:r w:rsidR="005A6409" w:rsidRPr="004119FF">
          <w:rPr>
            <w:rStyle w:val="Hyperlink"/>
            <w:rFonts w:ascii="Arial" w:hAnsi="Arial" w:cs="Arial"/>
          </w:rPr>
          <w:t>https://resources.docmosis.com/example-templates</w:t>
        </w:r>
      </w:hyperlink>
    </w:p>
    <w:p w14:paraId="43CF0E73" w14:textId="77777777" w:rsidR="005A6409" w:rsidRPr="004119FF" w:rsidRDefault="005A6409" w:rsidP="005A6409">
      <w:pPr>
        <w:jc w:val="center"/>
        <w:rPr>
          <w:rFonts w:ascii="Arial" w:hAnsi="Arial" w:cs="Arial"/>
        </w:rPr>
      </w:pPr>
    </w:p>
    <w:p w14:paraId="15114A35" w14:textId="77777777" w:rsidR="005A6409" w:rsidRPr="004119FF" w:rsidRDefault="005A6409" w:rsidP="003D6858">
      <w:pPr>
        <w:outlineLvl w:val="0"/>
        <w:rPr>
          <w:rFonts w:ascii="Arial" w:hAnsi="Arial" w:cs="Arial"/>
          <w:b/>
          <w:sz w:val="28"/>
          <w:u w:val="single"/>
        </w:rPr>
      </w:pPr>
    </w:p>
    <w:p w14:paraId="082B4642" w14:textId="6ED0F14C" w:rsidR="004010E5" w:rsidRPr="004119FF" w:rsidRDefault="004010E5" w:rsidP="003D6858">
      <w:pPr>
        <w:outlineLvl w:val="0"/>
        <w:rPr>
          <w:rFonts w:ascii="Arial" w:hAnsi="Arial" w:cs="Arial"/>
          <w:b/>
          <w:sz w:val="28"/>
          <w:u w:val="single"/>
        </w:rPr>
      </w:pPr>
      <w:r w:rsidRPr="004119FF">
        <w:rPr>
          <w:rFonts w:ascii="Arial" w:hAnsi="Arial" w:cs="Arial"/>
          <w:b/>
          <w:sz w:val="28"/>
          <w:u w:val="single"/>
        </w:rPr>
        <w:t>If you need help.</w:t>
      </w:r>
    </w:p>
    <w:p w14:paraId="7F3302AD" w14:textId="77777777" w:rsidR="004010E5" w:rsidRPr="004119FF" w:rsidRDefault="004010E5" w:rsidP="004010E5">
      <w:pPr>
        <w:rPr>
          <w:rFonts w:ascii="Arial" w:hAnsi="Arial" w:cs="Arial"/>
        </w:rPr>
      </w:pPr>
    </w:p>
    <w:p w14:paraId="7A1F5762" w14:textId="77777777" w:rsidR="005A6409" w:rsidRPr="004119FF" w:rsidRDefault="00AD529F" w:rsidP="004010E5">
      <w:pPr>
        <w:rPr>
          <w:rFonts w:ascii="Arial" w:hAnsi="Arial" w:cs="Arial"/>
        </w:rPr>
      </w:pPr>
      <w:r w:rsidRPr="004119FF">
        <w:rPr>
          <w:rFonts w:ascii="Arial" w:hAnsi="Arial" w:cs="Arial"/>
        </w:rPr>
        <w:t xml:space="preserve">Please feel free to </w:t>
      </w:r>
      <w:r w:rsidR="005A6409" w:rsidRPr="004119FF">
        <w:rPr>
          <w:rFonts w:ascii="Arial" w:hAnsi="Arial" w:cs="Arial"/>
        </w:rPr>
        <w:t>e</w:t>
      </w:r>
      <w:r w:rsidR="004010E5" w:rsidRPr="004119FF">
        <w:rPr>
          <w:rFonts w:ascii="Arial" w:hAnsi="Arial" w:cs="Arial"/>
        </w:rPr>
        <w:t xml:space="preserve">mail: </w:t>
      </w:r>
      <w:hyperlink r:id="rId9" w:history="1">
        <w:r w:rsidRPr="004119FF">
          <w:rPr>
            <w:rStyle w:val="Hyperlink"/>
            <w:rFonts w:ascii="Arial" w:hAnsi="Arial" w:cs="Arial"/>
          </w:rPr>
          <w:t>support@docmosis.com</w:t>
        </w:r>
      </w:hyperlink>
      <w:r w:rsidR="00DE7742" w:rsidRPr="004119FF">
        <w:rPr>
          <w:rFonts w:ascii="Arial" w:hAnsi="Arial" w:cs="Arial"/>
        </w:rPr>
        <w:t>.</w:t>
      </w:r>
    </w:p>
    <w:p w14:paraId="7EABB6EC" w14:textId="77777777" w:rsidR="005A6409" w:rsidRPr="004119FF" w:rsidRDefault="005A6409" w:rsidP="004010E5">
      <w:pPr>
        <w:rPr>
          <w:rFonts w:ascii="Arial" w:hAnsi="Arial" w:cs="Arial"/>
        </w:rPr>
      </w:pPr>
    </w:p>
    <w:p w14:paraId="62FAA999" w14:textId="1F684855" w:rsidR="0091461B" w:rsidRPr="004119FF" w:rsidRDefault="0091461B" w:rsidP="004010E5">
      <w:pPr>
        <w:rPr>
          <w:rFonts w:ascii="Arial" w:hAnsi="Arial" w:cs="Arial"/>
        </w:rPr>
      </w:pPr>
      <w:r w:rsidRPr="004119FF">
        <w:rPr>
          <w:rFonts w:ascii="Arial" w:hAnsi="Arial" w:cs="Arial"/>
        </w:rPr>
        <w:t>Thank you for trying Docmosis!</w:t>
      </w:r>
    </w:p>
    <w:sectPr w:rsidR="0091461B" w:rsidRPr="004119FF">
      <w:headerReference w:type="default" r:id="rId10"/>
      <w:footerReference w:type="default" r:id="rId11"/>
      <w:pgSz w:w="11906" w:h="16838"/>
      <w:pgMar w:top="851" w:right="1440" w:bottom="1440" w:left="1440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62A980" w14:textId="77777777" w:rsidR="009443AA" w:rsidRDefault="009443AA">
      <w:r>
        <w:separator/>
      </w:r>
    </w:p>
  </w:endnote>
  <w:endnote w:type="continuationSeparator" w:id="0">
    <w:p w14:paraId="667330EA" w14:textId="77777777" w:rsidR="009443AA" w:rsidRDefault="009443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89915" w14:textId="77777777" w:rsidR="00F719FD" w:rsidRPr="00F719FD" w:rsidRDefault="00F719FD" w:rsidP="00F719FD">
    <w:pPr>
      <w:pStyle w:val="Footer"/>
      <w:jc w:val="right"/>
      <w:rPr>
        <w:rFonts w:ascii="Arial" w:hAnsi="Arial" w:cs="Arial"/>
      </w:rPr>
    </w:pPr>
    <w:r w:rsidRPr="00F719FD">
      <w:rPr>
        <w:rFonts w:ascii="Arial" w:hAnsi="Arial" w:cs="Arial"/>
      </w:rPr>
      <w:t xml:space="preserve">Page </w:t>
    </w:r>
    <w:r w:rsidRPr="00F719FD">
      <w:rPr>
        <w:rFonts w:ascii="Arial" w:hAnsi="Arial" w:cs="Arial"/>
      </w:rPr>
      <w:fldChar w:fldCharType="begin"/>
    </w:r>
    <w:r w:rsidRPr="00F719FD">
      <w:rPr>
        <w:rFonts w:ascii="Arial" w:hAnsi="Arial" w:cs="Arial"/>
      </w:rPr>
      <w:instrText xml:space="preserve"> PAGE   \* MERGEFORMAT </w:instrText>
    </w:r>
    <w:r w:rsidRPr="00F719FD">
      <w:rPr>
        <w:rFonts w:ascii="Arial" w:hAnsi="Arial" w:cs="Arial"/>
      </w:rPr>
      <w:fldChar w:fldCharType="separate"/>
    </w:r>
    <w:r w:rsidR="00283584">
      <w:rPr>
        <w:rFonts w:ascii="Arial" w:hAnsi="Arial" w:cs="Arial"/>
        <w:noProof/>
      </w:rPr>
      <w:t>1</w:t>
    </w:r>
    <w:r w:rsidRPr="00F719FD">
      <w:rPr>
        <w:rFonts w:ascii="Arial" w:hAnsi="Arial" w:cs="Arial"/>
      </w:rPr>
      <w:fldChar w:fldCharType="end"/>
    </w:r>
    <w:r w:rsidRPr="00F719FD">
      <w:rPr>
        <w:rFonts w:ascii="Arial" w:hAnsi="Arial" w:cs="Arial"/>
      </w:rPr>
      <w:t xml:space="preserve"> of </w:t>
    </w:r>
    <w:r w:rsidRPr="00F719FD">
      <w:rPr>
        <w:rFonts w:ascii="Arial" w:hAnsi="Arial" w:cs="Arial"/>
      </w:rPr>
      <w:fldChar w:fldCharType="begin"/>
    </w:r>
    <w:r w:rsidRPr="00F719FD">
      <w:rPr>
        <w:rFonts w:ascii="Arial" w:hAnsi="Arial" w:cs="Arial"/>
      </w:rPr>
      <w:instrText xml:space="preserve"> NUMPAGES   \* MERGEFORMAT </w:instrText>
    </w:r>
    <w:r w:rsidRPr="00F719FD">
      <w:rPr>
        <w:rFonts w:ascii="Arial" w:hAnsi="Arial" w:cs="Arial"/>
      </w:rPr>
      <w:fldChar w:fldCharType="separate"/>
    </w:r>
    <w:r w:rsidR="00283584">
      <w:rPr>
        <w:rFonts w:ascii="Arial" w:hAnsi="Arial" w:cs="Arial"/>
        <w:noProof/>
      </w:rPr>
      <w:t>1</w:t>
    </w:r>
    <w:r w:rsidRPr="00F719FD">
      <w:rPr>
        <w:rFonts w:ascii="Arial" w:hAnsi="Arial" w:cs="Arial"/>
      </w:rPr>
      <w:fldChar w:fldCharType="end"/>
    </w:r>
  </w:p>
  <w:p w14:paraId="13B5AF5F" w14:textId="77777777" w:rsidR="00F719FD" w:rsidRDefault="00F719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CD7891" w14:textId="77777777" w:rsidR="009443AA" w:rsidRDefault="009443AA">
      <w:r>
        <w:separator/>
      </w:r>
    </w:p>
  </w:footnote>
  <w:footnote w:type="continuationSeparator" w:id="0">
    <w:p w14:paraId="026BD9F9" w14:textId="77777777" w:rsidR="009443AA" w:rsidRDefault="009443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4621"/>
      <w:gridCol w:w="4621"/>
    </w:tblGrid>
    <w:tr w:rsidR="00681BB4" w:rsidRPr="00F719FD" w14:paraId="42174B40" w14:textId="77777777" w:rsidTr="00F719FD">
      <w:tc>
        <w:tcPr>
          <w:tcW w:w="4621" w:type="dxa"/>
          <w:shd w:val="clear" w:color="auto" w:fill="auto"/>
        </w:tcPr>
        <w:p w14:paraId="3568C4DB" w14:textId="49E5951C" w:rsidR="00681BB4" w:rsidRPr="00F719FD" w:rsidRDefault="005A6409">
          <w:pPr>
            <w:snapToGrid w:val="0"/>
            <w:jc w:val="both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noProof/>
              <w:lang w:val="en-US"/>
            </w:rPr>
            <w:drawing>
              <wp:inline distT="0" distB="0" distL="0" distR="0" wp14:anchorId="0796296B" wp14:editId="28FBC963">
                <wp:extent cx="2797175" cy="750570"/>
                <wp:effectExtent l="0" t="0" r="3175" b="0"/>
                <wp:docPr id="18119900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1990018" name="Picture 181199001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97175" cy="7505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21" w:type="dxa"/>
          <w:shd w:val="clear" w:color="auto" w:fill="auto"/>
          <w:vAlign w:val="center"/>
        </w:tcPr>
        <w:p w14:paraId="0F54C507" w14:textId="77777777" w:rsidR="00681BB4" w:rsidRPr="00F719FD" w:rsidRDefault="00F719FD" w:rsidP="00F719FD">
          <w:pPr>
            <w:snapToGrid w:val="0"/>
            <w:jc w:val="right"/>
            <w:rPr>
              <w:rFonts w:ascii="Arial" w:hAnsi="Arial" w:cs="Arial"/>
              <w:lang w:val="en-US"/>
            </w:rPr>
          </w:pPr>
          <w:r>
            <w:rPr>
              <w:rFonts w:ascii="Arial" w:hAnsi="Arial" w:cs="Arial"/>
              <w:lang w:val="en-US"/>
            </w:rPr>
            <w:t>Y</w:t>
          </w:r>
          <w:r w:rsidRPr="00F719FD">
            <w:rPr>
              <w:rFonts w:ascii="Arial" w:hAnsi="Arial" w:cs="Arial"/>
              <w:lang w:val="en-US"/>
            </w:rPr>
            <w:t xml:space="preserve">our Date: </w:t>
          </w:r>
          <w:r w:rsidR="00F1355E" w:rsidRPr="00F719FD">
            <w:rPr>
              <w:rFonts w:ascii="Arial" w:hAnsi="Arial" w:cs="Arial"/>
              <w:lang w:val="en-US"/>
            </w:rPr>
            <w:t>&lt;&lt;date&gt;&gt;</w:t>
          </w:r>
        </w:p>
      </w:tc>
    </w:tr>
  </w:tbl>
  <w:p w14:paraId="12AEA873" w14:textId="77777777" w:rsidR="00681BB4" w:rsidRPr="00F719FD" w:rsidRDefault="00681BB4">
    <w:pPr>
      <w:pStyle w:val="Header"/>
      <w:ind w:left="-709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singleLevel"/>
    <w:tmpl w:val="00000001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00A1CF7"/>
    <w:multiLevelType w:val="hybridMultilevel"/>
    <w:tmpl w:val="BA7E2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9E5AAE"/>
    <w:multiLevelType w:val="hybridMultilevel"/>
    <w:tmpl w:val="D5606A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813AC7"/>
    <w:multiLevelType w:val="hybridMultilevel"/>
    <w:tmpl w:val="5F42D60E"/>
    <w:lvl w:ilvl="0" w:tplc="0C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CCC2D54"/>
    <w:multiLevelType w:val="hybridMultilevel"/>
    <w:tmpl w:val="4058CD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9332432">
    <w:abstractNumId w:val="0"/>
  </w:num>
  <w:num w:numId="2" w16cid:durableId="873149809">
    <w:abstractNumId w:val="1"/>
  </w:num>
  <w:num w:numId="3" w16cid:durableId="204298499">
    <w:abstractNumId w:val="2"/>
  </w:num>
  <w:num w:numId="4" w16cid:durableId="1923640436">
    <w:abstractNumId w:val="5"/>
  </w:num>
  <w:num w:numId="5" w16cid:durableId="201286552">
    <w:abstractNumId w:val="4"/>
  </w:num>
  <w:num w:numId="6" w16cid:durableId="645596640">
    <w:abstractNumId w:val="6"/>
  </w:num>
  <w:num w:numId="7" w16cid:durableId="1747604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0E3"/>
    <w:rsid w:val="000655BB"/>
    <w:rsid w:val="00076CEC"/>
    <w:rsid w:val="000A1DC8"/>
    <w:rsid w:val="00157842"/>
    <w:rsid w:val="001925F6"/>
    <w:rsid w:val="001E3E37"/>
    <w:rsid w:val="001F7311"/>
    <w:rsid w:val="00283584"/>
    <w:rsid w:val="00291207"/>
    <w:rsid w:val="002D5E51"/>
    <w:rsid w:val="00307476"/>
    <w:rsid w:val="00346BDE"/>
    <w:rsid w:val="00347225"/>
    <w:rsid w:val="003D6858"/>
    <w:rsid w:val="004010E5"/>
    <w:rsid w:val="004119FF"/>
    <w:rsid w:val="004A29F0"/>
    <w:rsid w:val="004B5CB4"/>
    <w:rsid w:val="004E6DF1"/>
    <w:rsid w:val="0055375D"/>
    <w:rsid w:val="005A6409"/>
    <w:rsid w:val="005C5987"/>
    <w:rsid w:val="006442C0"/>
    <w:rsid w:val="00656CF4"/>
    <w:rsid w:val="00681BB4"/>
    <w:rsid w:val="00683AD5"/>
    <w:rsid w:val="00705366"/>
    <w:rsid w:val="00723F06"/>
    <w:rsid w:val="007504D5"/>
    <w:rsid w:val="00774CEE"/>
    <w:rsid w:val="008301ED"/>
    <w:rsid w:val="008C590F"/>
    <w:rsid w:val="0091461B"/>
    <w:rsid w:val="009443AA"/>
    <w:rsid w:val="00AD529F"/>
    <w:rsid w:val="00AD7BD5"/>
    <w:rsid w:val="00AE35E4"/>
    <w:rsid w:val="00B043FD"/>
    <w:rsid w:val="00B3658D"/>
    <w:rsid w:val="00BE206C"/>
    <w:rsid w:val="00C1712B"/>
    <w:rsid w:val="00DE7742"/>
    <w:rsid w:val="00E87FA7"/>
    <w:rsid w:val="00EA50E3"/>
    <w:rsid w:val="00EB274F"/>
    <w:rsid w:val="00EC539A"/>
    <w:rsid w:val="00F1355E"/>
    <w:rsid w:val="00F64790"/>
    <w:rsid w:val="00F7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1CDCD223"/>
  <w15:chartTrackingRefBased/>
  <w15:docId w15:val="{4AA8636A-06F5-4435-94F5-CE05E231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AU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</w:pPr>
    <w:rPr>
      <w:rFonts w:cs="Calibri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/>
    </w:rPr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HeaderChar">
    <w:name w:val="Header Char"/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uiPriority w:val="99"/>
    <w:rPr>
      <w:rFonts w:ascii="Times New Roman" w:eastAsia="Times New Roman" w:hAnsi="Times New Roman"/>
      <w:sz w:val="24"/>
      <w:szCs w:val="24"/>
    </w:rPr>
  </w:style>
  <w:style w:type="character" w:customStyle="1" w:styleId="BalloonTextChar">
    <w:name w:val="Balloon Text Char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rPr>
      <w:color w:val="0000FF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Liberation Sans" w:hAnsi="Liberation Sans" w:cs="Liberation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uiPriority w:val="99"/>
    <w:pPr>
      <w:tabs>
        <w:tab w:val="center" w:pos="4513"/>
        <w:tab w:val="right" w:pos="902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link w:val="DocumentMapChar"/>
    <w:rsid w:val="003D6858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sid w:val="003D6858"/>
    <w:rPr>
      <w:rFonts w:ascii="Tahoma" w:hAnsi="Tahoma" w:cs="Tahoma"/>
      <w:sz w:val="16"/>
      <w:szCs w:val="16"/>
      <w:lang w:val="en-AU" w:eastAsia="ar-SA"/>
    </w:rPr>
  </w:style>
  <w:style w:type="paragraph" w:styleId="Revision">
    <w:name w:val="Revision"/>
    <w:hidden/>
    <w:uiPriority w:val="99"/>
    <w:semiHidden/>
    <w:rsid w:val="003D6858"/>
    <w:rPr>
      <w:rFonts w:cs="Calibri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5A64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ources.docmosis.com/example-templat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upport@docmosis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«title»</vt:lpstr>
    </vt:vector>
  </TitlesOfParts>
  <Company/>
  <LinksUpToDate>false</LinksUpToDate>
  <CharactersWithSpaces>1148</CharactersWithSpaces>
  <SharedDoc>false</SharedDoc>
  <HLinks>
    <vt:vector size="12" baseType="variant">
      <vt:variant>
        <vt:i4>3801116</vt:i4>
      </vt:variant>
      <vt:variant>
        <vt:i4>3</vt:i4>
      </vt:variant>
      <vt:variant>
        <vt:i4>0</vt:i4>
      </vt:variant>
      <vt:variant>
        <vt:i4>5</vt:i4>
      </vt:variant>
      <vt:variant>
        <vt:lpwstr>mailto:support@docmosis.com</vt:lpwstr>
      </vt:variant>
      <vt:variant>
        <vt:lpwstr/>
      </vt:variant>
      <vt:variant>
        <vt:i4>458770</vt:i4>
      </vt:variant>
      <vt:variant>
        <vt:i4>0</vt:i4>
      </vt:variant>
      <vt:variant>
        <vt:i4>0</vt:i4>
      </vt:variant>
      <vt:variant>
        <vt:i4>5</vt:i4>
      </vt:variant>
      <vt:variant>
        <vt:lpwstr>https://www.docmosis.com/resources/examples.html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</dc:title>
  <dc:subject/>
  <dc:creator>Docmosis</dc:creator>
  <cp:keywords/>
  <cp:lastModifiedBy>Graham</cp:lastModifiedBy>
  <cp:revision>2</cp:revision>
  <cp:lastPrinted>1899-12-31T16:00:00Z</cp:lastPrinted>
  <dcterms:created xsi:type="dcterms:W3CDTF">2024-08-10T04:43:00Z</dcterms:created>
  <dcterms:modified xsi:type="dcterms:W3CDTF">2024-08-10T04:43:00Z</dcterms:modified>
</cp:coreProperties>
</file>